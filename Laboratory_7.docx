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78CC309" w14:textId="0359A79B" w:rsidR="0054391A" w:rsidRPr="00F860E2" w:rsidRDefault="007976A7">
      <w:pPr>
        <w:spacing w:line="0" w:lineRule="atLeast"/>
        <w:rPr>
          <w:rFonts w:ascii="Sylfaen" w:eastAsia="Sylfaen" w:hAnsi="Sylfaen"/>
          <w:b/>
          <w:i/>
          <w:sz w:val="32"/>
          <w:u w:val="single"/>
        </w:rPr>
      </w:pPr>
      <w:bookmarkStart w:id="0" w:name="page1"/>
      <w:bookmarkEnd w:id="0"/>
      <w:r>
        <w:rPr>
          <w:rFonts w:ascii="Sylfaen" w:eastAsia="Sylfaen" w:hAnsi="Sylfaen"/>
          <w:b/>
          <w:i/>
          <w:sz w:val="32"/>
          <w:u w:val="single"/>
        </w:rPr>
        <w:t xml:space="preserve">ლაბორატორიული სამუშაო </w:t>
      </w:r>
      <w:r w:rsidR="00201CC4">
        <w:rPr>
          <w:rFonts w:ascii="Sylfaen" w:eastAsia="Sylfaen" w:hAnsi="Sylfaen"/>
          <w:b/>
          <w:i/>
          <w:sz w:val="32"/>
          <w:u w:val="single"/>
        </w:rPr>
        <w:t>7</w:t>
      </w:r>
      <w:bookmarkStart w:id="1" w:name="_GoBack"/>
      <w:bookmarkEnd w:id="1"/>
    </w:p>
    <w:p w14:paraId="535E4DDD" w14:textId="77777777" w:rsidR="002B612D" w:rsidRDefault="002B612D">
      <w:pPr>
        <w:spacing w:line="0" w:lineRule="atLeast"/>
        <w:rPr>
          <w:rFonts w:ascii="Sylfaen" w:eastAsia="Sylfaen" w:hAnsi="Sylfaen"/>
          <w:b/>
          <w:i/>
          <w:sz w:val="32"/>
          <w:u w:val="single"/>
          <w:lang w:val="en-US"/>
        </w:rPr>
      </w:pPr>
    </w:p>
    <w:p w14:paraId="5591DD9F" w14:textId="77777777" w:rsidR="002B612D" w:rsidRDefault="002B612D">
      <w:pPr>
        <w:spacing w:line="0" w:lineRule="atLeast"/>
        <w:rPr>
          <w:rFonts w:ascii="Sylfaen" w:eastAsia="Sylfaen" w:hAnsi="Sylfaen"/>
          <w:b/>
          <w:i/>
          <w:sz w:val="32"/>
          <w:u w:val="single"/>
          <w:lang w:val="en-US"/>
        </w:rPr>
      </w:pPr>
    </w:p>
    <w:p w14:paraId="57F00848" w14:textId="4B22FDDA" w:rsidR="002B612D" w:rsidRPr="0004558E" w:rsidRDefault="002B612D" w:rsidP="0004558E">
      <w:pPr>
        <w:pStyle w:val="ListParagraph"/>
        <w:numPr>
          <w:ilvl w:val="0"/>
          <w:numId w:val="7"/>
        </w:numPr>
        <w:tabs>
          <w:tab w:val="left" w:pos="420"/>
        </w:tabs>
        <w:spacing w:line="0" w:lineRule="atLeast"/>
        <w:rPr>
          <w:sz w:val="22"/>
          <w:lang w:val="en-US"/>
        </w:rPr>
      </w:pPr>
    </w:p>
    <w:p w14:paraId="2E7AA519" w14:textId="77777777" w:rsidR="002B612D" w:rsidRDefault="002B612D" w:rsidP="002B612D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sz w:val="22"/>
        </w:rPr>
        <w:drawing>
          <wp:anchor distT="0" distB="0" distL="114300" distR="114300" simplePos="0" relativeHeight="251660288" behindDoc="1" locked="0" layoutInCell="1" allowOverlap="1" wp14:anchorId="321C7BFC" wp14:editId="09CD4C77">
            <wp:simplePos x="0" y="0"/>
            <wp:positionH relativeFrom="column">
              <wp:posOffset>318770</wp:posOffset>
            </wp:positionH>
            <wp:positionV relativeFrom="paragraph">
              <wp:posOffset>83185</wp:posOffset>
            </wp:positionV>
            <wp:extent cx="6124575" cy="36004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32747" w14:textId="63DDF877" w:rsidR="002B612D" w:rsidRPr="002B612D" w:rsidRDefault="002B612D">
      <w:pPr>
        <w:spacing w:line="0" w:lineRule="atLeast"/>
        <w:rPr>
          <w:rFonts w:ascii="Sylfaen" w:eastAsia="Sylfaen" w:hAnsi="Sylfaen"/>
          <w:b/>
          <w:i/>
          <w:sz w:val="32"/>
          <w:u w:val="single"/>
          <w:lang w:val="en-US"/>
        </w:rPr>
        <w:sectPr w:rsidR="002B612D" w:rsidRPr="002B612D">
          <w:pgSz w:w="15840" w:h="12240" w:orient="landscape"/>
          <w:pgMar w:top="840" w:right="1440" w:bottom="1440" w:left="1140" w:header="0" w:footer="0" w:gutter="0"/>
          <w:cols w:space="0" w:equalWidth="0">
            <w:col w:w="13260"/>
          </w:cols>
          <w:docGrid w:linePitch="360"/>
        </w:sectPr>
      </w:pPr>
    </w:p>
    <w:p w14:paraId="4B58466F" w14:textId="77777777" w:rsidR="0054391A" w:rsidRDefault="0054391A">
      <w:pPr>
        <w:spacing w:line="20" w:lineRule="exact"/>
        <w:rPr>
          <w:rFonts w:ascii="Times New Roman" w:eastAsia="Times New Roman" w:hAnsi="Times New Roman"/>
        </w:rPr>
      </w:pPr>
    </w:p>
    <w:p w14:paraId="7FAFA667" w14:textId="77777777" w:rsidR="002B612D" w:rsidRPr="002B612D" w:rsidRDefault="002B612D" w:rsidP="002B612D">
      <w:pPr>
        <w:rPr>
          <w:rFonts w:ascii="Times New Roman" w:eastAsia="Times New Roman" w:hAnsi="Times New Roman"/>
        </w:rPr>
      </w:pPr>
    </w:p>
    <w:p w14:paraId="749E379D" w14:textId="77777777" w:rsidR="002B612D" w:rsidRPr="002B612D" w:rsidRDefault="002B612D" w:rsidP="002B612D">
      <w:pPr>
        <w:rPr>
          <w:rFonts w:ascii="Times New Roman" w:eastAsia="Times New Roman" w:hAnsi="Times New Roman"/>
        </w:rPr>
      </w:pPr>
    </w:p>
    <w:p w14:paraId="4902E975" w14:textId="77777777" w:rsidR="002B612D" w:rsidRDefault="002B612D" w:rsidP="002B612D">
      <w:pPr>
        <w:rPr>
          <w:rFonts w:ascii="Times New Roman" w:eastAsia="Times New Roman" w:hAnsi="Times New Roman"/>
        </w:rPr>
      </w:pPr>
    </w:p>
    <w:p w14:paraId="2A7FC4ED" w14:textId="4EBAFBF3" w:rsidR="0054391A" w:rsidRPr="0004558E" w:rsidRDefault="007976A7" w:rsidP="0004558E">
      <w:pPr>
        <w:pStyle w:val="ListParagraph"/>
        <w:numPr>
          <w:ilvl w:val="0"/>
          <w:numId w:val="7"/>
        </w:numPr>
        <w:tabs>
          <w:tab w:val="left" w:pos="1440"/>
        </w:tabs>
        <w:rPr>
          <w:rFonts w:ascii="Sylfaen" w:eastAsia="Sylfaen" w:hAnsi="Sylfaen"/>
          <w:sz w:val="24"/>
        </w:rPr>
      </w:pPr>
      <w:bookmarkStart w:id="2" w:name="page3"/>
      <w:bookmarkEnd w:id="2"/>
      <w:r w:rsidRPr="0004558E">
        <w:rPr>
          <w:rFonts w:ascii="Sylfaen" w:eastAsia="Sylfaen" w:hAnsi="Sylfaen"/>
          <w:sz w:val="24"/>
        </w:rPr>
        <w:t>გამოიყენეთ position და z-index თვისებები და ააგეთ ქვემოთ მოყვანილი ვებ გვერდი, შესაბამისი წყობით.</w:t>
      </w:r>
    </w:p>
    <w:p w14:paraId="02B278EA" w14:textId="77777777" w:rsidR="0054391A" w:rsidRDefault="0054391A">
      <w:pPr>
        <w:spacing w:line="246" w:lineRule="exact"/>
        <w:rPr>
          <w:rFonts w:ascii="Times New Roman" w:eastAsia="Times New Roman" w:hAnsi="Times New Roman"/>
        </w:rPr>
      </w:pPr>
    </w:p>
    <w:p w14:paraId="13D5610F" w14:textId="77777777" w:rsidR="0054391A" w:rsidRDefault="007976A7">
      <w:pPr>
        <w:spacing w:line="0" w:lineRule="atLeast"/>
        <w:rPr>
          <w:rFonts w:ascii="Sylfaen" w:eastAsia="Sylfaen" w:hAnsi="Sylfaen"/>
          <w:i/>
          <w:sz w:val="24"/>
        </w:rPr>
      </w:pPr>
      <w:r>
        <w:rPr>
          <w:rFonts w:ascii="Sylfaen" w:eastAsia="Sylfaen" w:hAnsi="Sylfaen"/>
          <w:i/>
          <w:sz w:val="24"/>
        </w:rPr>
        <w:t>გაფორმება:</w:t>
      </w:r>
    </w:p>
    <w:p w14:paraId="7BF92AD4" w14:textId="77777777" w:rsidR="0054391A" w:rsidRDefault="007976A7">
      <w:pPr>
        <w:numPr>
          <w:ilvl w:val="0"/>
          <w:numId w:val="4"/>
        </w:numPr>
        <w:tabs>
          <w:tab w:val="left" w:pos="720"/>
        </w:tabs>
        <w:spacing w:line="183" w:lineRule="auto"/>
        <w:ind w:left="720" w:hanging="362"/>
        <w:rPr>
          <w:rFonts w:ascii="MS PGothic" w:eastAsia="MS PGothic" w:hAnsi="MS PGothic"/>
          <w:sz w:val="47"/>
          <w:vertAlign w:val="superscript"/>
        </w:rPr>
      </w:pPr>
      <w:r>
        <w:rPr>
          <w:rFonts w:ascii="Sylfaen" w:eastAsia="Sylfaen" w:hAnsi="Sylfaen"/>
          <w:sz w:val="24"/>
        </w:rPr>
        <w:t>კონტეინერის ფონია ვერცხილსფერი, საზღვრები 2px შავი ფერის, განთავსებულია ბრაუზერის ცენტრში, ზომები</w:t>
      </w:r>
    </w:p>
    <w:p w14:paraId="20ED0892" w14:textId="77777777" w:rsidR="0054391A" w:rsidRDefault="0054391A">
      <w:pPr>
        <w:spacing w:line="119" w:lineRule="exact"/>
        <w:rPr>
          <w:rFonts w:ascii="MS PGothic" w:eastAsia="MS PGothic" w:hAnsi="MS PGothic"/>
          <w:sz w:val="47"/>
          <w:vertAlign w:val="superscript"/>
        </w:rPr>
      </w:pPr>
    </w:p>
    <w:p w14:paraId="406E7EC3" w14:textId="77777777" w:rsidR="0054391A" w:rsidRDefault="007976A7">
      <w:pPr>
        <w:spacing w:line="184" w:lineRule="auto"/>
        <w:ind w:left="720"/>
        <w:rPr>
          <w:rFonts w:ascii="Sylfaen" w:eastAsia="Sylfaen" w:hAnsi="Sylfaen"/>
          <w:sz w:val="24"/>
        </w:rPr>
      </w:pPr>
      <w:r>
        <w:rPr>
          <w:rFonts w:ascii="Sylfaen" w:eastAsia="Sylfaen" w:hAnsi="Sylfaen"/>
          <w:sz w:val="24"/>
        </w:rPr>
        <w:t>1050x500;</w:t>
      </w:r>
    </w:p>
    <w:p w14:paraId="6A01E1BE" w14:textId="77777777" w:rsidR="0054391A" w:rsidRDefault="007976A7">
      <w:pPr>
        <w:numPr>
          <w:ilvl w:val="0"/>
          <w:numId w:val="4"/>
        </w:numPr>
        <w:tabs>
          <w:tab w:val="left" w:pos="720"/>
        </w:tabs>
        <w:spacing w:line="183" w:lineRule="auto"/>
        <w:ind w:left="720" w:hanging="362"/>
        <w:rPr>
          <w:rFonts w:ascii="MS PGothic" w:eastAsia="MS PGothic" w:hAnsi="MS PGothic"/>
          <w:sz w:val="47"/>
          <w:vertAlign w:val="superscript"/>
        </w:rPr>
      </w:pPr>
      <w:r>
        <w:rPr>
          <w:rFonts w:ascii="Sylfaen" w:eastAsia="Sylfaen" w:hAnsi="Sylfaen"/>
          <w:sz w:val="24"/>
        </w:rPr>
        <w:t>კონტეინერის კუთხეებში მდებარე ფოტოების ზომებია 200x200;</w:t>
      </w:r>
    </w:p>
    <w:p w14:paraId="653E2D3B" w14:textId="77777777" w:rsidR="0054391A" w:rsidRDefault="0054391A">
      <w:pPr>
        <w:spacing w:line="119" w:lineRule="exact"/>
        <w:rPr>
          <w:rFonts w:ascii="MS PGothic" w:eastAsia="MS PGothic" w:hAnsi="MS PGothic"/>
          <w:sz w:val="47"/>
          <w:vertAlign w:val="superscript"/>
        </w:rPr>
      </w:pPr>
    </w:p>
    <w:p w14:paraId="1D5A3044" w14:textId="77777777" w:rsidR="0054391A" w:rsidRDefault="007976A7">
      <w:pPr>
        <w:numPr>
          <w:ilvl w:val="0"/>
          <w:numId w:val="4"/>
        </w:numPr>
        <w:tabs>
          <w:tab w:val="left" w:pos="720"/>
        </w:tabs>
        <w:spacing w:line="180" w:lineRule="auto"/>
        <w:ind w:left="720" w:hanging="362"/>
        <w:rPr>
          <w:rFonts w:ascii="MS PGothic" w:eastAsia="MS PGothic" w:hAnsi="MS PGothic"/>
          <w:sz w:val="31"/>
          <w:vertAlign w:val="superscript"/>
        </w:rPr>
      </w:pPr>
      <w:r>
        <w:rPr>
          <w:rFonts w:ascii="Sylfaen" w:eastAsia="Sylfaen" w:hAnsi="Sylfaen"/>
          <w:sz w:val="18"/>
        </w:rPr>
        <w:t>შიდა ფოტოების ზომებია 150x150.</w:t>
      </w:r>
    </w:p>
    <w:p w14:paraId="48CA0267" w14:textId="36649F87" w:rsidR="0054391A" w:rsidRPr="002B612D" w:rsidRDefault="009656DD">
      <w:pPr>
        <w:spacing w:line="20" w:lineRule="exact"/>
        <w:rPr>
          <w:rFonts w:asciiTheme="minorHAnsi" w:eastAsia="Times New Roman" w:hAnsiTheme="minorHAnsi"/>
        </w:rPr>
        <w:sectPr w:rsidR="0054391A" w:rsidRPr="002B612D">
          <w:pgSz w:w="15840" w:h="12240" w:orient="landscape"/>
          <w:pgMar w:top="844" w:right="1140" w:bottom="1440" w:left="1140" w:header="0" w:footer="0" w:gutter="0"/>
          <w:cols w:space="0" w:equalWidth="0">
            <w:col w:w="13560"/>
          </w:cols>
          <w:docGrid w:linePitch="360"/>
        </w:sectPr>
      </w:pPr>
      <w:r>
        <w:rPr>
          <w:rFonts w:ascii="MS PGothic" w:eastAsia="MS PGothic" w:hAnsi="MS PGothic"/>
          <w:noProof/>
          <w:sz w:val="31"/>
          <w:vertAlign w:val="superscript"/>
        </w:rPr>
        <w:drawing>
          <wp:anchor distT="0" distB="0" distL="114300" distR="114300" simplePos="0" relativeHeight="251657216" behindDoc="1" locked="0" layoutInCell="1" allowOverlap="1" wp14:anchorId="777615B9" wp14:editId="1825CD0F">
            <wp:simplePos x="0" y="0"/>
            <wp:positionH relativeFrom="column">
              <wp:posOffset>1024255</wp:posOffset>
            </wp:positionH>
            <wp:positionV relativeFrom="paragraph">
              <wp:posOffset>162560</wp:posOffset>
            </wp:positionV>
            <wp:extent cx="6562090" cy="35890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090" cy="358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AE8DE5" w14:textId="50C50FDD" w:rsidR="00B85EC7" w:rsidRPr="0004558E" w:rsidRDefault="00B85EC7" w:rsidP="0004558E">
      <w:pPr>
        <w:pStyle w:val="ListParagraph"/>
        <w:numPr>
          <w:ilvl w:val="0"/>
          <w:numId w:val="7"/>
        </w:numPr>
        <w:tabs>
          <w:tab w:val="left" w:pos="400"/>
        </w:tabs>
        <w:spacing w:line="0" w:lineRule="atLeast"/>
        <w:rPr>
          <w:rFonts w:asciiTheme="minorHAnsi" w:eastAsia="Times New Roman" w:hAnsiTheme="minorHAnsi"/>
          <w:lang w:val="en-US"/>
        </w:rPr>
      </w:pPr>
    </w:p>
    <w:p w14:paraId="5D64E7D7" w14:textId="52C01530" w:rsidR="0004558E" w:rsidRDefault="0004558E" w:rsidP="00B85EC7">
      <w:pPr>
        <w:rPr>
          <w:rFonts w:asciiTheme="minorHAnsi" w:eastAsia="Times New Roman" w:hAnsiTheme="minorHAnsi"/>
          <w:lang w:val="en-US"/>
        </w:rPr>
      </w:pPr>
    </w:p>
    <w:p w14:paraId="2DF9AD7A" w14:textId="64ADEC2E" w:rsidR="0004558E" w:rsidRPr="0004558E" w:rsidRDefault="0004558E" w:rsidP="0004558E">
      <w:pPr>
        <w:jc w:val="center"/>
        <w:rPr>
          <w:rFonts w:asciiTheme="minorHAnsi" w:eastAsia="Times New Roman" w:hAnsiTheme="minorHAnsi"/>
          <w:lang w:val="en-US"/>
        </w:rPr>
      </w:pPr>
      <w:r>
        <w:rPr>
          <w:noProof/>
        </w:rPr>
        <w:drawing>
          <wp:inline distT="0" distB="0" distL="0" distR="0" wp14:anchorId="04EC41B7" wp14:editId="548C1458">
            <wp:extent cx="7622540" cy="4285615"/>
            <wp:effectExtent l="19050" t="19050" r="16510" b="19685"/>
            <wp:docPr id="2" name="Picture 2" descr="Positioning - CSS Exerc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sitioning - CSS Exerci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540" cy="428561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370B5" w14:textId="5C07ABFD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2D5DF9C1" w14:textId="094329B9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70A4520E" w14:textId="6AECD799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1B17F3CF" w14:textId="00F0FCFB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3825E62D" w14:textId="20FC20A5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037D2626" w14:textId="732D28DD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268594CE" w14:textId="1CF55574" w:rsidR="00B85EC7" w:rsidRDefault="00B85EC7" w:rsidP="00B85EC7">
      <w:pPr>
        <w:rPr>
          <w:rFonts w:asciiTheme="minorHAnsi" w:eastAsia="Times New Roman" w:hAnsiTheme="minorHAnsi"/>
        </w:rPr>
      </w:pPr>
    </w:p>
    <w:p w14:paraId="0ADC02AF" w14:textId="355FA840" w:rsidR="0004558E" w:rsidRDefault="0004558E" w:rsidP="00B85EC7">
      <w:pPr>
        <w:rPr>
          <w:rFonts w:asciiTheme="minorHAnsi" w:eastAsia="Times New Roman" w:hAnsiTheme="minorHAnsi"/>
        </w:rPr>
      </w:pPr>
    </w:p>
    <w:p w14:paraId="31C66D54" w14:textId="245CED55" w:rsidR="0004558E" w:rsidRDefault="0004558E" w:rsidP="00B85EC7">
      <w:pPr>
        <w:rPr>
          <w:rFonts w:asciiTheme="minorHAnsi" w:eastAsia="Times New Roman" w:hAnsiTheme="minorHAnsi"/>
        </w:rPr>
      </w:pPr>
    </w:p>
    <w:p w14:paraId="63D1568A" w14:textId="72F9AE18" w:rsidR="0004558E" w:rsidRPr="0004558E" w:rsidRDefault="0004558E" w:rsidP="0004558E">
      <w:pPr>
        <w:pStyle w:val="ListParagraph"/>
        <w:numPr>
          <w:ilvl w:val="0"/>
          <w:numId w:val="7"/>
        </w:numPr>
        <w:rPr>
          <w:rFonts w:asciiTheme="minorHAnsi" w:eastAsia="Times New Roman" w:hAnsiTheme="minorHAnsi"/>
          <w:lang w:val="en-US"/>
        </w:rPr>
      </w:pPr>
    </w:p>
    <w:p w14:paraId="400ACFB1" w14:textId="304FE6BE" w:rsidR="00B85EC7" w:rsidRDefault="00B85EC7" w:rsidP="00B85EC7">
      <w:pPr>
        <w:rPr>
          <w:rFonts w:asciiTheme="minorHAnsi" w:eastAsia="Times New Roman" w:hAnsiTheme="minorHAnsi"/>
        </w:rPr>
      </w:pPr>
    </w:p>
    <w:p w14:paraId="0453DFF8" w14:textId="661A46E6" w:rsidR="0004558E" w:rsidRPr="00B85EC7" w:rsidRDefault="00AA1942" w:rsidP="00AA1942">
      <w:pPr>
        <w:jc w:val="center"/>
        <w:rPr>
          <w:rFonts w:asciiTheme="minorHAnsi" w:eastAsia="Times New Roman" w:hAnsiTheme="minorHAnsi"/>
        </w:rPr>
      </w:pPr>
      <w:r>
        <w:rPr>
          <w:noProof/>
        </w:rPr>
        <w:drawing>
          <wp:inline distT="0" distB="0" distL="0" distR="0" wp14:anchorId="25473FA9" wp14:editId="12F7DFD9">
            <wp:extent cx="6858000" cy="4763135"/>
            <wp:effectExtent l="19050" t="19050" r="19050" b="18415"/>
            <wp:docPr id="5" name="Picture 5" descr="أساسيّات التَمَوْضُع على صفحات الويب (CSS Positioning 101) - CSS - أكاديمية  حسو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أساسيّات التَمَوْضُع على صفحات الويب (CSS Positioning 101) - CSS - أكاديمية  حسوب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631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90A9D" w14:textId="3838E01C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78FA590D" w14:textId="3737417B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5DD7EBF7" w14:textId="3F844C3B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516D43AE" w14:textId="67CA58A7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58B7F4D4" w14:textId="24385404" w:rsidR="00B85EC7" w:rsidRDefault="00B85EC7" w:rsidP="00B85EC7">
      <w:pPr>
        <w:rPr>
          <w:rFonts w:asciiTheme="minorHAnsi" w:eastAsia="Times New Roman" w:hAnsiTheme="minorHAnsi"/>
        </w:rPr>
      </w:pPr>
    </w:p>
    <w:p w14:paraId="1FFBDF9E" w14:textId="5146604F" w:rsidR="00B85EC7" w:rsidRDefault="00B85EC7" w:rsidP="00B85EC7">
      <w:pPr>
        <w:tabs>
          <w:tab w:val="left" w:pos="12072"/>
        </w:tabs>
        <w:rPr>
          <w:rFonts w:asciiTheme="minorHAnsi" w:eastAsia="Times New Roman" w:hAnsiTheme="minorHAnsi"/>
        </w:rPr>
      </w:pPr>
      <w:r>
        <w:rPr>
          <w:rFonts w:asciiTheme="minorHAnsi" w:eastAsia="Times New Roman" w:hAnsiTheme="minorHAnsi"/>
        </w:rPr>
        <w:tab/>
      </w:r>
    </w:p>
    <w:p w14:paraId="13E9A7FE" w14:textId="65E2619A" w:rsidR="00B85EC7" w:rsidRDefault="00B85EC7" w:rsidP="00B85EC7">
      <w:pPr>
        <w:tabs>
          <w:tab w:val="left" w:pos="12072"/>
        </w:tabs>
        <w:rPr>
          <w:rFonts w:asciiTheme="minorHAnsi" w:eastAsia="Times New Roman" w:hAnsiTheme="minorHAnsi"/>
        </w:rPr>
      </w:pPr>
    </w:p>
    <w:p w14:paraId="38C7362D" w14:textId="2244FBE3" w:rsidR="00EB59B3" w:rsidRPr="00EB59B3" w:rsidRDefault="00EB59B3" w:rsidP="00EB59B3">
      <w:pPr>
        <w:pStyle w:val="ListParagraph"/>
        <w:numPr>
          <w:ilvl w:val="0"/>
          <w:numId w:val="7"/>
        </w:numPr>
        <w:tabs>
          <w:tab w:val="left" w:pos="12072"/>
        </w:tabs>
        <w:rPr>
          <w:rFonts w:asciiTheme="minorHAnsi" w:eastAsia="Times New Roman" w:hAnsiTheme="minorHAnsi"/>
          <w:lang w:val="en-US"/>
        </w:rPr>
      </w:pPr>
    </w:p>
    <w:p w14:paraId="44FA6301" w14:textId="751ABCBA" w:rsidR="00B85EC7" w:rsidRDefault="00B85EC7" w:rsidP="00B85EC7">
      <w:pPr>
        <w:tabs>
          <w:tab w:val="left" w:pos="12072"/>
        </w:tabs>
        <w:rPr>
          <w:rFonts w:asciiTheme="minorHAnsi" w:eastAsia="Times New Roman" w:hAnsiTheme="minorHAnsi"/>
        </w:rPr>
      </w:pPr>
    </w:p>
    <w:p w14:paraId="0FA0CE41" w14:textId="48FD6E08" w:rsidR="00B85EC7" w:rsidRDefault="00CB5C4E" w:rsidP="006904DE">
      <w:pPr>
        <w:tabs>
          <w:tab w:val="left" w:pos="12072"/>
        </w:tabs>
        <w:jc w:val="center"/>
        <w:rPr>
          <w:rFonts w:asciiTheme="minorHAnsi" w:eastAsia="Times New Roman" w:hAnsiTheme="minorHAnsi"/>
        </w:rPr>
      </w:pPr>
      <w:r>
        <w:rPr>
          <w:noProof/>
        </w:rPr>
        <w:drawing>
          <wp:inline distT="0" distB="0" distL="0" distR="0" wp14:anchorId="5B1A9B88" wp14:editId="0BB577F0">
            <wp:extent cx="5772785" cy="5807075"/>
            <wp:effectExtent l="0" t="0" r="0" b="3175"/>
            <wp:docPr id="6" name="Picture 6" descr="Solved &lt;!DOCTYPE html&gt; &lt;html lang=&quot;en&quot;&gt; &lt;head&gt; &lt;!--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olved &lt;!DOCTYPE html&gt; &lt;html lang=&quot;en&quot;&gt; &lt;head&gt; &lt;!-- | Chegg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5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5EC7">
      <w:pgSz w:w="15840" w:h="12240" w:orient="landscape"/>
      <w:pgMar w:top="844" w:right="1140" w:bottom="1440" w:left="1140" w:header="0" w:footer="0" w:gutter="0"/>
      <w:cols w:space="0" w:equalWidth="0">
        <w:col w:w="135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C72CBE" w14:textId="77777777" w:rsidR="003E72BD" w:rsidRDefault="003E72BD" w:rsidP="002B612D">
      <w:r>
        <w:separator/>
      </w:r>
    </w:p>
  </w:endnote>
  <w:endnote w:type="continuationSeparator" w:id="0">
    <w:p w14:paraId="2E19F957" w14:textId="77777777" w:rsidR="003E72BD" w:rsidRDefault="003E72BD" w:rsidP="002B6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417937" w14:textId="77777777" w:rsidR="003E72BD" w:rsidRDefault="003E72BD" w:rsidP="002B612D">
      <w:r>
        <w:separator/>
      </w:r>
    </w:p>
  </w:footnote>
  <w:footnote w:type="continuationSeparator" w:id="0">
    <w:p w14:paraId="0C0A82DD" w14:textId="77777777" w:rsidR="003E72BD" w:rsidRDefault="003E72BD" w:rsidP="002B61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19495CFE"/>
    <w:lvl w:ilvl="0" w:tplc="E482FAEA">
      <w:start w:val="1"/>
      <w:numFmt w:val="decimal"/>
      <w:lvlText w:val="%1."/>
      <w:lvlJc w:val="left"/>
    </w:lvl>
    <w:lvl w:ilvl="1" w:tplc="AEC667E0">
      <w:start w:val="1"/>
      <w:numFmt w:val="bullet"/>
      <w:lvlText w:val=""/>
      <w:lvlJc w:val="left"/>
    </w:lvl>
    <w:lvl w:ilvl="2" w:tplc="8C980C38">
      <w:start w:val="1"/>
      <w:numFmt w:val="bullet"/>
      <w:lvlText w:val=""/>
      <w:lvlJc w:val="left"/>
    </w:lvl>
    <w:lvl w:ilvl="3" w:tplc="1BCCB6E6">
      <w:start w:val="1"/>
      <w:numFmt w:val="bullet"/>
      <w:lvlText w:val=""/>
      <w:lvlJc w:val="left"/>
    </w:lvl>
    <w:lvl w:ilvl="4" w:tplc="1B8C20D8">
      <w:start w:val="1"/>
      <w:numFmt w:val="bullet"/>
      <w:lvlText w:val=""/>
      <w:lvlJc w:val="left"/>
    </w:lvl>
    <w:lvl w:ilvl="5" w:tplc="6BCE2644">
      <w:start w:val="1"/>
      <w:numFmt w:val="bullet"/>
      <w:lvlText w:val=""/>
      <w:lvlJc w:val="left"/>
    </w:lvl>
    <w:lvl w:ilvl="6" w:tplc="4D425C06">
      <w:start w:val="1"/>
      <w:numFmt w:val="bullet"/>
      <w:lvlText w:val=""/>
      <w:lvlJc w:val="left"/>
    </w:lvl>
    <w:lvl w:ilvl="7" w:tplc="D392484A">
      <w:start w:val="1"/>
      <w:numFmt w:val="bullet"/>
      <w:lvlText w:val=""/>
      <w:lvlJc w:val="left"/>
    </w:lvl>
    <w:lvl w:ilvl="8" w:tplc="D20EE570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AE8944A"/>
    <w:lvl w:ilvl="0" w:tplc="406A8F60">
      <w:start w:val="2"/>
      <w:numFmt w:val="decimal"/>
      <w:lvlText w:val="%1."/>
      <w:lvlJc w:val="left"/>
    </w:lvl>
    <w:lvl w:ilvl="1" w:tplc="CD0255CA">
      <w:start w:val="1"/>
      <w:numFmt w:val="bullet"/>
      <w:lvlText w:val=""/>
      <w:lvlJc w:val="left"/>
    </w:lvl>
    <w:lvl w:ilvl="2" w:tplc="BE9AC872">
      <w:start w:val="1"/>
      <w:numFmt w:val="bullet"/>
      <w:lvlText w:val=""/>
      <w:lvlJc w:val="left"/>
    </w:lvl>
    <w:lvl w:ilvl="3" w:tplc="7A16227A">
      <w:start w:val="1"/>
      <w:numFmt w:val="bullet"/>
      <w:lvlText w:val=""/>
      <w:lvlJc w:val="left"/>
    </w:lvl>
    <w:lvl w:ilvl="4" w:tplc="21B456F0">
      <w:start w:val="1"/>
      <w:numFmt w:val="bullet"/>
      <w:lvlText w:val=""/>
      <w:lvlJc w:val="left"/>
    </w:lvl>
    <w:lvl w:ilvl="5" w:tplc="B3EE2C50">
      <w:start w:val="1"/>
      <w:numFmt w:val="bullet"/>
      <w:lvlText w:val=""/>
      <w:lvlJc w:val="left"/>
    </w:lvl>
    <w:lvl w:ilvl="6" w:tplc="6004E97A">
      <w:start w:val="1"/>
      <w:numFmt w:val="bullet"/>
      <w:lvlText w:val=""/>
      <w:lvlJc w:val="left"/>
    </w:lvl>
    <w:lvl w:ilvl="7" w:tplc="86165F32">
      <w:start w:val="1"/>
      <w:numFmt w:val="bullet"/>
      <w:lvlText w:val=""/>
      <w:lvlJc w:val="left"/>
    </w:lvl>
    <w:lvl w:ilvl="8" w:tplc="9D8EC2FC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625558EC"/>
    <w:lvl w:ilvl="0" w:tplc="BFC0E32C">
      <w:start w:val="3"/>
      <w:numFmt w:val="decimal"/>
      <w:lvlText w:val="%1."/>
      <w:lvlJc w:val="left"/>
    </w:lvl>
    <w:lvl w:ilvl="1" w:tplc="A2F63F6E">
      <w:start w:val="1"/>
      <w:numFmt w:val="bullet"/>
      <w:lvlText w:val=""/>
      <w:lvlJc w:val="left"/>
    </w:lvl>
    <w:lvl w:ilvl="2" w:tplc="C1E2B2AC">
      <w:start w:val="1"/>
      <w:numFmt w:val="bullet"/>
      <w:lvlText w:val=""/>
      <w:lvlJc w:val="left"/>
    </w:lvl>
    <w:lvl w:ilvl="3" w:tplc="E334DC16">
      <w:start w:val="1"/>
      <w:numFmt w:val="bullet"/>
      <w:lvlText w:val=""/>
      <w:lvlJc w:val="left"/>
    </w:lvl>
    <w:lvl w:ilvl="4" w:tplc="CD1AE316">
      <w:start w:val="1"/>
      <w:numFmt w:val="bullet"/>
      <w:lvlText w:val=""/>
      <w:lvlJc w:val="left"/>
    </w:lvl>
    <w:lvl w:ilvl="5" w:tplc="6D7EDC18">
      <w:start w:val="1"/>
      <w:numFmt w:val="bullet"/>
      <w:lvlText w:val=""/>
      <w:lvlJc w:val="left"/>
    </w:lvl>
    <w:lvl w:ilvl="6" w:tplc="3A5094D8">
      <w:start w:val="1"/>
      <w:numFmt w:val="bullet"/>
      <w:lvlText w:val=""/>
      <w:lvlJc w:val="left"/>
    </w:lvl>
    <w:lvl w:ilvl="7" w:tplc="C6240D44">
      <w:start w:val="1"/>
      <w:numFmt w:val="bullet"/>
      <w:lvlText w:val=""/>
      <w:lvlJc w:val="left"/>
    </w:lvl>
    <w:lvl w:ilvl="8" w:tplc="2DC8B94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38E1F28"/>
    <w:lvl w:ilvl="0" w:tplc="490CE51E">
      <w:start w:val="1"/>
      <w:numFmt w:val="bullet"/>
      <w:lvlText w:val="✓"/>
      <w:lvlJc w:val="left"/>
    </w:lvl>
    <w:lvl w:ilvl="1" w:tplc="45E03664">
      <w:start w:val="1"/>
      <w:numFmt w:val="bullet"/>
      <w:lvlText w:val=""/>
      <w:lvlJc w:val="left"/>
    </w:lvl>
    <w:lvl w:ilvl="2" w:tplc="06FEA9BE">
      <w:start w:val="1"/>
      <w:numFmt w:val="bullet"/>
      <w:lvlText w:val=""/>
      <w:lvlJc w:val="left"/>
    </w:lvl>
    <w:lvl w:ilvl="3" w:tplc="6F1CE4DA">
      <w:start w:val="1"/>
      <w:numFmt w:val="bullet"/>
      <w:lvlText w:val=""/>
      <w:lvlJc w:val="left"/>
    </w:lvl>
    <w:lvl w:ilvl="4" w:tplc="30E2D77C">
      <w:start w:val="1"/>
      <w:numFmt w:val="bullet"/>
      <w:lvlText w:val=""/>
      <w:lvlJc w:val="left"/>
    </w:lvl>
    <w:lvl w:ilvl="5" w:tplc="26FAA4AE">
      <w:start w:val="1"/>
      <w:numFmt w:val="bullet"/>
      <w:lvlText w:val=""/>
      <w:lvlJc w:val="left"/>
    </w:lvl>
    <w:lvl w:ilvl="6" w:tplc="4F9C778C">
      <w:start w:val="1"/>
      <w:numFmt w:val="bullet"/>
      <w:lvlText w:val=""/>
      <w:lvlJc w:val="left"/>
    </w:lvl>
    <w:lvl w:ilvl="7" w:tplc="B0BEFBDE">
      <w:start w:val="1"/>
      <w:numFmt w:val="bullet"/>
      <w:lvlText w:val=""/>
      <w:lvlJc w:val="left"/>
    </w:lvl>
    <w:lvl w:ilvl="8" w:tplc="08C84B48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6E87CCC"/>
    <w:lvl w:ilvl="0" w:tplc="5086927C">
      <w:start w:val="5"/>
      <w:numFmt w:val="decimal"/>
      <w:lvlText w:val="%1."/>
      <w:lvlJc w:val="left"/>
    </w:lvl>
    <w:lvl w:ilvl="1" w:tplc="40E607EC">
      <w:start w:val="1"/>
      <w:numFmt w:val="bullet"/>
      <w:lvlText w:val=""/>
      <w:lvlJc w:val="left"/>
    </w:lvl>
    <w:lvl w:ilvl="2" w:tplc="2FAE9110">
      <w:start w:val="1"/>
      <w:numFmt w:val="bullet"/>
      <w:lvlText w:val=""/>
      <w:lvlJc w:val="left"/>
    </w:lvl>
    <w:lvl w:ilvl="3" w:tplc="99DE5298">
      <w:start w:val="1"/>
      <w:numFmt w:val="bullet"/>
      <w:lvlText w:val=""/>
      <w:lvlJc w:val="left"/>
    </w:lvl>
    <w:lvl w:ilvl="4" w:tplc="11CAADFA">
      <w:start w:val="1"/>
      <w:numFmt w:val="bullet"/>
      <w:lvlText w:val=""/>
      <w:lvlJc w:val="left"/>
    </w:lvl>
    <w:lvl w:ilvl="5" w:tplc="0690392E">
      <w:start w:val="1"/>
      <w:numFmt w:val="bullet"/>
      <w:lvlText w:val=""/>
      <w:lvlJc w:val="left"/>
    </w:lvl>
    <w:lvl w:ilvl="6" w:tplc="1FC06A12">
      <w:start w:val="1"/>
      <w:numFmt w:val="bullet"/>
      <w:lvlText w:val=""/>
      <w:lvlJc w:val="left"/>
    </w:lvl>
    <w:lvl w:ilvl="7" w:tplc="C856083A">
      <w:start w:val="1"/>
      <w:numFmt w:val="bullet"/>
      <w:lvlText w:val=""/>
      <w:lvlJc w:val="left"/>
    </w:lvl>
    <w:lvl w:ilvl="8" w:tplc="14B6E41E">
      <w:start w:val="1"/>
      <w:numFmt w:val="bullet"/>
      <w:lvlText w:val=""/>
      <w:lvlJc w:val="left"/>
    </w:lvl>
  </w:abstractNum>
  <w:abstractNum w:abstractNumId="5" w15:restartNumberingAfterBreak="0">
    <w:nsid w:val="18715068"/>
    <w:multiLevelType w:val="hybridMultilevel"/>
    <w:tmpl w:val="4B9CECD2"/>
    <w:lvl w:ilvl="0" w:tplc="9FE001A4">
      <w:start w:val="1"/>
      <w:numFmt w:val="decimal"/>
      <w:lvlText w:val="%1."/>
      <w:lvlJc w:val="left"/>
      <w:pPr>
        <w:ind w:left="720" w:hanging="360"/>
      </w:pPr>
      <w:rPr>
        <w:rFonts w:ascii="Sylfaen" w:eastAsia="Sylfaen" w:hAnsi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151EB"/>
    <w:multiLevelType w:val="hybridMultilevel"/>
    <w:tmpl w:val="4CDAD132"/>
    <w:lvl w:ilvl="0" w:tplc="0437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DD"/>
    <w:rsid w:val="0004558E"/>
    <w:rsid w:val="000C69AC"/>
    <w:rsid w:val="00201CC4"/>
    <w:rsid w:val="002B612D"/>
    <w:rsid w:val="003E72BD"/>
    <w:rsid w:val="0054391A"/>
    <w:rsid w:val="006904DE"/>
    <w:rsid w:val="00696832"/>
    <w:rsid w:val="00776E22"/>
    <w:rsid w:val="007976A7"/>
    <w:rsid w:val="0085727E"/>
    <w:rsid w:val="008759E6"/>
    <w:rsid w:val="009656DD"/>
    <w:rsid w:val="00975639"/>
    <w:rsid w:val="00A128A5"/>
    <w:rsid w:val="00AA1942"/>
    <w:rsid w:val="00AC5281"/>
    <w:rsid w:val="00B85EC7"/>
    <w:rsid w:val="00CB5C4E"/>
    <w:rsid w:val="00D642C3"/>
    <w:rsid w:val="00E645D5"/>
    <w:rsid w:val="00E67331"/>
    <w:rsid w:val="00EB59B3"/>
    <w:rsid w:val="00F8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0D0B7F"/>
  <w15:chartTrackingRefBased/>
  <w15:docId w15:val="{432195B4-7D49-42D0-99C0-24BDE7AF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E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61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12D"/>
  </w:style>
  <w:style w:type="paragraph" w:styleId="Footer">
    <w:name w:val="footer"/>
    <w:basedOn w:val="Normal"/>
    <w:link w:val="FooterChar"/>
    <w:uiPriority w:val="99"/>
    <w:unhideWhenUsed/>
    <w:rsid w:val="002B61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Besiki Tabatadze</dc:creator>
  <cp:keywords/>
  <cp:lastModifiedBy>Lecturer</cp:lastModifiedBy>
  <cp:revision>18</cp:revision>
  <dcterms:created xsi:type="dcterms:W3CDTF">2020-09-01T06:00:00Z</dcterms:created>
  <dcterms:modified xsi:type="dcterms:W3CDTF">2025-11-19T12:57:00Z</dcterms:modified>
</cp:coreProperties>
</file>