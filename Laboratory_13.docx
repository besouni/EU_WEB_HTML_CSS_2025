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147332D" w14:textId="1B2FF789" w:rsidR="0054391A" w:rsidRPr="000C69AC" w:rsidRDefault="007976A7">
      <w:pPr>
        <w:spacing w:line="0" w:lineRule="atLeast"/>
        <w:rPr>
          <w:rFonts w:ascii="Sylfaen" w:eastAsia="Sylfaen" w:hAnsi="Sylfaen"/>
          <w:b/>
          <w:i/>
          <w:sz w:val="32"/>
          <w:u w:val="single"/>
          <w:lang w:val="en-US"/>
        </w:rPr>
      </w:pPr>
      <w:bookmarkStart w:id="0" w:name="page1"/>
      <w:bookmarkEnd w:id="0"/>
      <w:r>
        <w:rPr>
          <w:rFonts w:ascii="Sylfaen" w:eastAsia="Sylfaen" w:hAnsi="Sylfaen"/>
          <w:b/>
          <w:i/>
          <w:sz w:val="32"/>
          <w:u w:val="single"/>
        </w:rPr>
        <w:t xml:space="preserve">ლაბორატორიული სამუშაო </w:t>
      </w:r>
      <w:r w:rsidR="00BA2083">
        <w:rPr>
          <w:rFonts w:ascii="Sylfaen" w:eastAsia="Sylfaen" w:hAnsi="Sylfaen"/>
          <w:b/>
          <w:i/>
          <w:sz w:val="32"/>
          <w:u w:val="single"/>
          <w:lang w:val="en-US"/>
        </w:rPr>
        <w:t>13</w:t>
      </w:r>
      <w:bookmarkStart w:id="1" w:name="_GoBack"/>
      <w:bookmarkEnd w:id="1"/>
    </w:p>
    <w:p w14:paraId="6986B837" w14:textId="77777777" w:rsidR="0054391A" w:rsidRDefault="0054391A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056059F" w14:textId="7DF9B0F0" w:rsidR="0054391A" w:rsidRDefault="0054391A">
      <w:pPr>
        <w:spacing w:line="229" w:lineRule="exact"/>
        <w:rPr>
          <w:rFonts w:asciiTheme="minorHAnsi" w:eastAsia="Times New Roman" w:hAnsiTheme="minorHAnsi"/>
          <w:sz w:val="24"/>
        </w:rPr>
      </w:pPr>
    </w:p>
    <w:p w14:paraId="6F05F21A" w14:textId="5225C6A8" w:rsidR="00693B7E" w:rsidRDefault="00693B7E">
      <w:pPr>
        <w:spacing w:line="229" w:lineRule="exact"/>
        <w:rPr>
          <w:rFonts w:asciiTheme="minorHAnsi" w:eastAsia="Times New Roman" w:hAnsiTheme="minorHAnsi"/>
          <w:sz w:val="24"/>
        </w:rPr>
      </w:pPr>
    </w:p>
    <w:p w14:paraId="4471A329" w14:textId="5EA0E09F" w:rsidR="00A128A5" w:rsidRDefault="00A128A5" w:rsidP="00701FB5">
      <w:pPr>
        <w:pStyle w:val="ListParagraph"/>
        <w:numPr>
          <w:ilvl w:val="0"/>
          <w:numId w:val="8"/>
        </w:num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  <w:r w:rsidRPr="00701FB5">
        <w:rPr>
          <w:rFonts w:ascii="Sylfaen" w:eastAsia="Sylfaen" w:hAnsi="Sylfaen"/>
          <w:sz w:val="22"/>
        </w:rPr>
        <w:t>ააგეთ</w:t>
      </w:r>
      <w:r w:rsidR="00AA7154">
        <w:rPr>
          <w:rFonts w:ascii="Sylfaen" w:eastAsia="Sylfaen" w:hAnsi="Sylfaen"/>
          <w:sz w:val="22"/>
          <w:lang w:val="en-US"/>
        </w:rPr>
        <w:t>.</w:t>
      </w:r>
      <w:r w:rsidRPr="00701FB5">
        <w:rPr>
          <w:rFonts w:ascii="Sylfaen" w:eastAsia="Sylfaen" w:hAnsi="Sylfaen"/>
          <w:sz w:val="22"/>
        </w:rPr>
        <w:t xml:space="preserve"> </w:t>
      </w:r>
    </w:p>
    <w:p w14:paraId="4249DEF8" w14:textId="26FBB83F" w:rsidR="00610BE4" w:rsidRPr="00610BE4" w:rsidRDefault="00610BE4" w:rsidP="00610BE4">
      <w:pPr>
        <w:tabs>
          <w:tab w:val="left" w:pos="400"/>
        </w:tabs>
        <w:spacing w:line="0" w:lineRule="atLeast"/>
        <w:ind w:left="360"/>
        <w:rPr>
          <w:rFonts w:ascii="Sylfaen" w:eastAsia="Sylfaen" w:hAnsi="Sylfaen"/>
          <w:sz w:val="22"/>
        </w:rPr>
      </w:pPr>
      <w:r>
        <w:rPr>
          <w:noProof/>
        </w:rPr>
        <w:drawing>
          <wp:inline distT="0" distB="0" distL="0" distR="0" wp14:anchorId="21D80ECC" wp14:editId="78E49657">
            <wp:extent cx="8610600" cy="5353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10600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2007" w14:textId="7EC687AF" w:rsidR="00610BE4" w:rsidRDefault="00610BE4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  <w:r>
        <w:rPr>
          <w:rFonts w:ascii="Sylfaen" w:eastAsia="Sylfaen" w:hAnsi="Sylfaen"/>
          <w:sz w:val="22"/>
        </w:rPr>
        <w:lastRenderedPageBreak/>
        <w:tab/>
      </w:r>
    </w:p>
    <w:p w14:paraId="59C59D14" w14:textId="0D27F9C9" w:rsidR="00BF48A1" w:rsidRDefault="00BF48A1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51A64E9D" w14:textId="21F7CB85" w:rsidR="00BF48A1" w:rsidRPr="00BF48A1" w:rsidRDefault="00BF48A1" w:rsidP="00BF48A1">
      <w:pPr>
        <w:pStyle w:val="ListParagraph"/>
        <w:numPr>
          <w:ilvl w:val="0"/>
          <w:numId w:val="8"/>
        </w:num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  <w:r>
        <w:rPr>
          <w:rFonts w:ascii="Sylfaen" w:eastAsia="Sylfaen" w:hAnsi="Sylfaen"/>
          <w:sz w:val="22"/>
        </w:rPr>
        <w:t>ააგეთ</w:t>
      </w:r>
    </w:p>
    <w:p w14:paraId="730DBE33" w14:textId="3A47601E" w:rsidR="00BF48A1" w:rsidRDefault="00BF48A1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5F3F3E95" w14:textId="6CBFEE6B" w:rsidR="00BF48A1" w:rsidRDefault="00BF48A1" w:rsidP="008B22B0">
      <w:pPr>
        <w:tabs>
          <w:tab w:val="left" w:pos="400"/>
        </w:tabs>
        <w:spacing w:line="0" w:lineRule="atLeast"/>
        <w:jc w:val="center"/>
        <w:rPr>
          <w:rFonts w:ascii="Sylfaen" w:eastAsia="Sylfaen" w:hAnsi="Sylfaen"/>
          <w:sz w:val="22"/>
        </w:rPr>
      </w:pPr>
      <w:r>
        <w:rPr>
          <w:noProof/>
        </w:rPr>
        <w:drawing>
          <wp:inline distT="0" distB="0" distL="0" distR="0" wp14:anchorId="42F19E42" wp14:editId="1AD19A6A">
            <wp:extent cx="6240780" cy="4160520"/>
            <wp:effectExtent l="0" t="0" r="7620" b="0"/>
            <wp:docPr id="4" name="Picture 4" descr="CSS】Grid Layout を使いこなす - トラック、領域の値 | Hazu Lab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SS】Grid Layout を使いこなす - トラック、領域の値 | Hazu Lab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B283" w14:textId="46151DA3" w:rsidR="00BF48A1" w:rsidRDefault="00BF48A1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331ECC15" w14:textId="693FC47C" w:rsidR="00BF48A1" w:rsidRDefault="00BF48A1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4E61AC40" w14:textId="15B4C3F1" w:rsidR="00BF48A1" w:rsidRDefault="00BF48A1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52CDBA02" w14:textId="3965C72D" w:rsidR="009C33DE" w:rsidRDefault="009C33DE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1096EB22" w14:textId="08C72C68" w:rsidR="009C33DE" w:rsidRDefault="009C33DE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5BFF35F8" w14:textId="68C66107" w:rsidR="009C33DE" w:rsidRDefault="009C33DE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1D854600" w14:textId="1CDB3C87" w:rsidR="009C33DE" w:rsidRDefault="009C33DE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21ADC84F" w14:textId="22EA3A32" w:rsidR="009C33DE" w:rsidRDefault="009C33DE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0EC74C2F" w14:textId="0EC26D83" w:rsidR="009C33DE" w:rsidRDefault="009C33DE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53A42E26" w14:textId="77777777" w:rsidR="009C33DE" w:rsidRDefault="009C33DE" w:rsidP="009C33DE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53EFE42D" w14:textId="2CD9DE13" w:rsidR="009C33DE" w:rsidRPr="009C33DE" w:rsidRDefault="009C33DE" w:rsidP="009C33DE">
      <w:pPr>
        <w:pStyle w:val="ListParagraph"/>
        <w:numPr>
          <w:ilvl w:val="0"/>
          <w:numId w:val="8"/>
        </w:numPr>
        <w:tabs>
          <w:tab w:val="left" w:pos="400"/>
        </w:tabs>
        <w:spacing w:line="0" w:lineRule="atLeast"/>
        <w:rPr>
          <w:rFonts w:ascii="Sylfaen" w:eastAsia="Sylfaen" w:hAnsi="Sylfaen"/>
          <w:sz w:val="22"/>
          <w:lang w:val="en-US"/>
        </w:rPr>
      </w:pPr>
      <w:r>
        <w:rPr>
          <w:rFonts w:ascii="Sylfaen" w:eastAsia="Sylfaen" w:hAnsi="Sylfaen"/>
          <w:sz w:val="22"/>
        </w:rPr>
        <w:t>ააგეთ</w:t>
      </w:r>
      <w:r>
        <w:rPr>
          <w:rFonts w:ascii="Sylfaen" w:eastAsia="Sylfaen" w:hAnsi="Sylfaen"/>
          <w:sz w:val="22"/>
          <w:lang w:val="en-US"/>
        </w:rPr>
        <w:t>.</w:t>
      </w:r>
    </w:p>
    <w:p w14:paraId="316DBF5A" w14:textId="77777777" w:rsidR="009C33DE" w:rsidRPr="009C33DE" w:rsidRDefault="009C33DE" w:rsidP="009C33DE">
      <w:pPr>
        <w:pStyle w:val="ListParagraph"/>
        <w:tabs>
          <w:tab w:val="left" w:pos="400"/>
        </w:tabs>
        <w:spacing w:line="0" w:lineRule="atLeast"/>
        <w:rPr>
          <w:rFonts w:ascii="Sylfaen" w:eastAsia="Sylfaen" w:hAnsi="Sylfaen"/>
          <w:sz w:val="22"/>
          <w:lang w:val="en-US"/>
        </w:rPr>
      </w:pPr>
    </w:p>
    <w:p w14:paraId="6FF64745" w14:textId="77777777" w:rsidR="00AA7154" w:rsidRDefault="00AA7154" w:rsidP="009C33DE">
      <w:pPr>
        <w:jc w:val="center"/>
        <w:rPr>
          <w:rFonts w:ascii="Sylfaen" w:hAnsi="Sylfaen"/>
          <w:b/>
          <w:i/>
          <w:sz w:val="24"/>
          <w:szCs w:val="24"/>
        </w:rPr>
      </w:pPr>
      <w:r>
        <w:rPr>
          <w:noProof/>
        </w:rPr>
        <w:drawing>
          <wp:inline distT="0" distB="0" distL="0" distR="0" wp14:anchorId="74554868" wp14:editId="06C7BA51">
            <wp:extent cx="5943600" cy="32613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BCE79" w14:textId="6B730016" w:rsidR="00AA7154" w:rsidRDefault="00AA7154" w:rsidP="005D439A">
      <w:pPr>
        <w:rPr>
          <w:rFonts w:ascii="Sylfaen" w:hAnsi="Sylfaen"/>
          <w:b/>
          <w:sz w:val="24"/>
          <w:szCs w:val="24"/>
        </w:rPr>
      </w:pPr>
      <w:r>
        <w:rPr>
          <w:rFonts w:ascii="Sylfaen" w:hAnsi="Sylfaen"/>
          <w:b/>
          <w:sz w:val="24"/>
          <w:szCs w:val="24"/>
        </w:rPr>
        <w:br w:type="page"/>
      </w:r>
    </w:p>
    <w:p w14:paraId="71E8326A" w14:textId="77777777" w:rsidR="005D439A" w:rsidRDefault="005D439A" w:rsidP="005D439A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1654F627" w14:textId="743431BD" w:rsidR="00AA7154" w:rsidRPr="00C77AE3" w:rsidRDefault="00C77AE3" w:rsidP="00C77AE3">
      <w:pPr>
        <w:pStyle w:val="ListParagraph"/>
        <w:numPr>
          <w:ilvl w:val="0"/>
          <w:numId w:val="8"/>
        </w:numPr>
        <w:rPr>
          <w:rFonts w:ascii="Sylfaen" w:hAnsi="Sylfaen"/>
          <w:b/>
          <w:sz w:val="24"/>
          <w:szCs w:val="24"/>
          <w:lang w:val="en-US"/>
        </w:rPr>
      </w:pPr>
      <w:r>
        <w:rPr>
          <w:rFonts w:ascii="Sylfaen" w:eastAsia="Sylfaen" w:hAnsi="Sylfaen"/>
          <w:sz w:val="22"/>
        </w:rPr>
        <w:t>ააგეთ</w:t>
      </w:r>
    </w:p>
    <w:p w14:paraId="116527A8" w14:textId="01D4A835" w:rsidR="00C77AE3" w:rsidRDefault="00C77AE3" w:rsidP="00C77AE3">
      <w:pPr>
        <w:rPr>
          <w:rFonts w:ascii="Sylfaen" w:hAnsi="Sylfaen"/>
          <w:b/>
          <w:sz w:val="24"/>
          <w:szCs w:val="24"/>
          <w:lang w:val="en-US"/>
        </w:rPr>
      </w:pPr>
    </w:p>
    <w:p w14:paraId="5645AC6E" w14:textId="77777777" w:rsidR="00C77AE3" w:rsidRPr="00C77AE3" w:rsidRDefault="00C77AE3" w:rsidP="00C77AE3">
      <w:pPr>
        <w:rPr>
          <w:rFonts w:ascii="Sylfaen" w:hAnsi="Sylfaen"/>
          <w:b/>
          <w:sz w:val="24"/>
          <w:szCs w:val="24"/>
          <w:lang w:val="en-US"/>
        </w:rPr>
      </w:pPr>
    </w:p>
    <w:p w14:paraId="547402BE" w14:textId="77777777" w:rsidR="00AA7154" w:rsidRDefault="00AA7154" w:rsidP="00C77AE3">
      <w:pPr>
        <w:jc w:val="center"/>
        <w:rPr>
          <w:rFonts w:ascii="Sylfaen" w:hAnsi="Sylfaen"/>
          <w:b/>
          <w:i/>
          <w:sz w:val="24"/>
          <w:szCs w:val="24"/>
        </w:rPr>
      </w:pPr>
      <w:r>
        <w:rPr>
          <w:noProof/>
        </w:rPr>
        <w:drawing>
          <wp:inline distT="0" distB="0" distL="0" distR="0" wp14:anchorId="26264B5F" wp14:editId="262634C2">
            <wp:extent cx="5943600" cy="31927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A254B" w14:textId="77777777" w:rsidR="00AA7154" w:rsidRDefault="00AA7154" w:rsidP="00AA7154">
      <w:pPr>
        <w:rPr>
          <w:rFonts w:ascii="Sylfaen" w:hAnsi="Sylfaen"/>
          <w:b/>
          <w:i/>
          <w:sz w:val="24"/>
          <w:szCs w:val="24"/>
        </w:rPr>
      </w:pPr>
      <w:r>
        <w:rPr>
          <w:rFonts w:ascii="Sylfaen" w:hAnsi="Sylfaen"/>
          <w:b/>
          <w:i/>
          <w:sz w:val="24"/>
          <w:szCs w:val="24"/>
        </w:rPr>
        <w:br w:type="page"/>
      </w:r>
    </w:p>
    <w:p w14:paraId="3FD76128" w14:textId="77777777" w:rsidR="00DD3882" w:rsidRDefault="00DD3882" w:rsidP="00DD3882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4985299E" w14:textId="77777777" w:rsidR="006B0BD7" w:rsidRDefault="006B0BD7" w:rsidP="006B0BD7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2713DB5C" w14:textId="65B54473" w:rsidR="00AA7154" w:rsidRPr="006B0BD7" w:rsidRDefault="006B0BD7" w:rsidP="006B0BD7">
      <w:pPr>
        <w:pStyle w:val="ListParagraph"/>
        <w:numPr>
          <w:ilvl w:val="0"/>
          <w:numId w:val="8"/>
        </w:numPr>
        <w:rPr>
          <w:rFonts w:ascii="Sylfaen" w:hAnsi="Sylfaen"/>
          <w:b/>
          <w:sz w:val="24"/>
          <w:szCs w:val="24"/>
          <w:lang w:val="en-US"/>
        </w:rPr>
      </w:pPr>
      <w:r>
        <w:rPr>
          <w:rFonts w:ascii="Sylfaen" w:eastAsia="Sylfaen" w:hAnsi="Sylfaen"/>
          <w:sz w:val="22"/>
        </w:rPr>
        <w:t>ააგეთ</w:t>
      </w:r>
    </w:p>
    <w:p w14:paraId="760FE2CA" w14:textId="77777777" w:rsidR="006B0BD7" w:rsidRPr="006B0BD7" w:rsidRDefault="006B0BD7" w:rsidP="006B0BD7">
      <w:pPr>
        <w:pStyle w:val="ListParagraph"/>
        <w:rPr>
          <w:rFonts w:ascii="Sylfaen" w:hAnsi="Sylfaen"/>
          <w:b/>
          <w:sz w:val="24"/>
          <w:szCs w:val="24"/>
          <w:lang w:val="en-US"/>
        </w:rPr>
      </w:pPr>
    </w:p>
    <w:p w14:paraId="3FD3133E" w14:textId="77777777" w:rsidR="00AA7154" w:rsidRDefault="00AA7154" w:rsidP="006B0BD7">
      <w:pPr>
        <w:jc w:val="center"/>
        <w:rPr>
          <w:rFonts w:ascii="Sylfaen" w:hAnsi="Sylfaen"/>
          <w:b/>
          <w:i/>
          <w:sz w:val="24"/>
          <w:szCs w:val="24"/>
        </w:rPr>
      </w:pPr>
      <w:r>
        <w:rPr>
          <w:noProof/>
        </w:rPr>
        <w:drawing>
          <wp:inline distT="0" distB="0" distL="0" distR="0" wp14:anchorId="7E1CEE27" wp14:editId="36E93DAA">
            <wp:extent cx="5943600" cy="41071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5FB8E" w14:textId="77777777" w:rsidR="00AA7154" w:rsidRDefault="00AA7154" w:rsidP="00AA7154">
      <w:pPr>
        <w:rPr>
          <w:rFonts w:ascii="Sylfaen" w:hAnsi="Sylfaen"/>
          <w:b/>
          <w:i/>
          <w:sz w:val="24"/>
          <w:szCs w:val="24"/>
        </w:rPr>
      </w:pPr>
      <w:r>
        <w:rPr>
          <w:rFonts w:ascii="Sylfaen" w:hAnsi="Sylfaen"/>
          <w:b/>
          <w:i/>
          <w:sz w:val="24"/>
          <w:szCs w:val="24"/>
        </w:rPr>
        <w:br w:type="page"/>
      </w:r>
    </w:p>
    <w:p w14:paraId="1DBCCC12" w14:textId="7564ED92" w:rsidR="00673FBD" w:rsidRPr="006B0BD7" w:rsidRDefault="00673FBD" w:rsidP="00673FBD">
      <w:pPr>
        <w:pStyle w:val="ListParagraph"/>
        <w:numPr>
          <w:ilvl w:val="0"/>
          <w:numId w:val="8"/>
        </w:numPr>
        <w:rPr>
          <w:rFonts w:ascii="Sylfaen" w:hAnsi="Sylfaen"/>
          <w:b/>
          <w:sz w:val="24"/>
          <w:szCs w:val="24"/>
          <w:lang w:val="en-US"/>
        </w:rPr>
      </w:pPr>
      <w:r>
        <w:rPr>
          <w:rFonts w:ascii="Sylfaen" w:eastAsia="Sylfaen" w:hAnsi="Sylfaen"/>
          <w:sz w:val="22"/>
        </w:rPr>
        <w:lastRenderedPageBreak/>
        <w:t>ააგეთ</w:t>
      </w:r>
    </w:p>
    <w:p w14:paraId="57E03BBE" w14:textId="2A4255F5" w:rsidR="00AA7154" w:rsidRPr="00673FBD" w:rsidRDefault="00AA7154" w:rsidP="00673FBD">
      <w:pPr>
        <w:pStyle w:val="ListParagraph"/>
        <w:rPr>
          <w:rFonts w:ascii="Sylfaen" w:hAnsi="Sylfaen"/>
          <w:b/>
          <w:sz w:val="24"/>
          <w:szCs w:val="24"/>
          <w:lang w:val="en-US"/>
        </w:rPr>
      </w:pPr>
    </w:p>
    <w:p w14:paraId="5060DAF6" w14:textId="77777777" w:rsidR="00AA7154" w:rsidRDefault="00AA7154" w:rsidP="00CA1011">
      <w:pPr>
        <w:jc w:val="center"/>
        <w:rPr>
          <w:rFonts w:ascii="Sylfaen" w:hAnsi="Sylfaen"/>
          <w:b/>
          <w:i/>
          <w:sz w:val="24"/>
          <w:szCs w:val="24"/>
        </w:rPr>
      </w:pPr>
      <w:r>
        <w:rPr>
          <w:noProof/>
        </w:rPr>
        <w:drawing>
          <wp:inline distT="0" distB="0" distL="0" distR="0" wp14:anchorId="2CEF6106" wp14:editId="7669FAD8">
            <wp:extent cx="6316980" cy="31546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CC826" w14:textId="7A926042" w:rsidR="00BF48A1" w:rsidRPr="00A90F9C" w:rsidRDefault="00BF48A1" w:rsidP="00A90F9C">
      <w:pPr>
        <w:rPr>
          <w:rFonts w:ascii="Sylfaen" w:hAnsi="Sylfaen"/>
          <w:b/>
          <w:i/>
          <w:sz w:val="24"/>
          <w:szCs w:val="24"/>
        </w:rPr>
      </w:pPr>
    </w:p>
    <w:p w14:paraId="44C533B8" w14:textId="5C5E066A" w:rsidR="00BF48A1" w:rsidRDefault="00BF48A1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1E28F1EB" w14:textId="23D57CF2" w:rsidR="00BF48A1" w:rsidRDefault="00BF48A1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502708B6" w14:textId="0485FBD2" w:rsidR="00BF48A1" w:rsidRDefault="00BF48A1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sectPr w:rsidR="00BF48A1">
      <w:pgSz w:w="15840" w:h="12240" w:orient="landscape"/>
      <w:pgMar w:top="844" w:right="1140" w:bottom="1440" w:left="1140" w:header="0" w:footer="0" w:gutter="0"/>
      <w:cols w:space="0" w:equalWidth="0">
        <w:col w:w="135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19495CFE"/>
    <w:lvl w:ilvl="0" w:tplc="E482FAEA">
      <w:start w:val="1"/>
      <w:numFmt w:val="decimal"/>
      <w:lvlText w:val="%1."/>
      <w:lvlJc w:val="left"/>
    </w:lvl>
    <w:lvl w:ilvl="1" w:tplc="AEC667E0">
      <w:start w:val="1"/>
      <w:numFmt w:val="bullet"/>
      <w:lvlText w:val=""/>
      <w:lvlJc w:val="left"/>
    </w:lvl>
    <w:lvl w:ilvl="2" w:tplc="8C980C38">
      <w:start w:val="1"/>
      <w:numFmt w:val="bullet"/>
      <w:lvlText w:val=""/>
      <w:lvlJc w:val="left"/>
    </w:lvl>
    <w:lvl w:ilvl="3" w:tplc="1BCCB6E6">
      <w:start w:val="1"/>
      <w:numFmt w:val="bullet"/>
      <w:lvlText w:val=""/>
      <w:lvlJc w:val="left"/>
    </w:lvl>
    <w:lvl w:ilvl="4" w:tplc="1B8C20D8">
      <w:start w:val="1"/>
      <w:numFmt w:val="bullet"/>
      <w:lvlText w:val=""/>
      <w:lvlJc w:val="left"/>
    </w:lvl>
    <w:lvl w:ilvl="5" w:tplc="6BCE2644">
      <w:start w:val="1"/>
      <w:numFmt w:val="bullet"/>
      <w:lvlText w:val=""/>
      <w:lvlJc w:val="left"/>
    </w:lvl>
    <w:lvl w:ilvl="6" w:tplc="4D425C06">
      <w:start w:val="1"/>
      <w:numFmt w:val="bullet"/>
      <w:lvlText w:val=""/>
      <w:lvlJc w:val="left"/>
    </w:lvl>
    <w:lvl w:ilvl="7" w:tplc="D392484A">
      <w:start w:val="1"/>
      <w:numFmt w:val="bullet"/>
      <w:lvlText w:val=""/>
      <w:lvlJc w:val="left"/>
    </w:lvl>
    <w:lvl w:ilvl="8" w:tplc="D20EE570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AE8944A"/>
    <w:lvl w:ilvl="0" w:tplc="406A8F60">
      <w:start w:val="2"/>
      <w:numFmt w:val="decimal"/>
      <w:lvlText w:val="%1."/>
      <w:lvlJc w:val="left"/>
    </w:lvl>
    <w:lvl w:ilvl="1" w:tplc="CD0255CA">
      <w:start w:val="1"/>
      <w:numFmt w:val="bullet"/>
      <w:lvlText w:val=""/>
      <w:lvlJc w:val="left"/>
    </w:lvl>
    <w:lvl w:ilvl="2" w:tplc="BE9AC872">
      <w:start w:val="1"/>
      <w:numFmt w:val="bullet"/>
      <w:lvlText w:val=""/>
      <w:lvlJc w:val="left"/>
    </w:lvl>
    <w:lvl w:ilvl="3" w:tplc="7A16227A">
      <w:start w:val="1"/>
      <w:numFmt w:val="bullet"/>
      <w:lvlText w:val=""/>
      <w:lvlJc w:val="left"/>
    </w:lvl>
    <w:lvl w:ilvl="4" w:tplc="21B456F0">
      <w:start w:val="1"/>
      <w:numFmt w:val="bullet"/>
      <w:lvlText w:val=""/>
      <w:lvlJc w:val="left"/>
    </w:lvl>
    <w:lvl w:ilvl="5" w:tplc="B3EE2C50">
      <w:start w:val="1"/>
      <w:numFmt w:val="bullet"/>
      <w:lvlText w:val=""/>
      <w:lvlJc w:val="left"/>
    </w:lvl>
    <w:lvl w:ilvl="6" w:tplc="6004E97A">
      <w:start w:val="1"/>
      <w:numFmt w:val="bullet"/>
      <w:lvlText w:val=""/>
      <w:lvlJc w:val="left"/>
    </w:lvl>
    <w:lvl w:ilvl="7" w:tplc="86165F32">
      <w:start w:val="1"/>
      <w:numFmt w:val="bullet"/>
      <w:lvlText w:val=""/>
      <w:lvlJc w:val="left"/>
    </w:lvl>
    <w:lvl w:ilvl="8" w:tplc="9D8EC2FC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625558EC"/>
    <w:lvl w:ilvl="0" w:tplc="BFC0E32C">
      <w:start w:val="3"/>
      <w:numFmt w:val="decimal"/>
      <w:lvlText w:val="%1."/>
      <w:lvlJc w:val="left"/>
    </w:lvl>
    <w:lvl w:ilvl="1" w:tplc="A2F63F6E">
      <w:start w:val="1"/>
      <w:numFmt w:val="bullet"/>
      <w:lvlText w:val=""/>
      <w:lvlJc w:val="left"/>
    </w:lvl>
    <w:lvl w:ilvl="2" w:tplc="C1E2B2AC">
      <w:start w:val="1"/>
      <w:numFmt w:val="bullet"/>
      <w:lvlText w:val=""/>
      <w:lvlJc w:val="left"/>
    </w:lvl>
    <w:lvl w:ilvl="3" w:tplc="E334DC16">
      <w:start w:val="1"/>
      <w:numFmt w:val="bullet"/>
      <w:lvlText w:val=""/>
      <w:lvlJc w:val="left"/>
    </w:lvl>
    <w:lvl w:ilvl="4" w:tplc="CD1AE316">
      <w:start w:val="1"/>
      <w:numFmt w:val="bullet"/>
      <w:lvlText w:val=""/>
      <w:lvlJc w:val="left"/>
    </w:lvl>
    <w:lvl w:ilvl="5" w:tplc="6D7EDC18">
      <w:start w:val="1"/>
      <w:numFmt w:val="bullet"/>
      <w:lvlText w:val=""/>
      <w:lvlJc w:val="left"/>
    </w:lvl>
    <w:lvl w:ilvl="6" w:tplc="3A5094D8">
      <w:start w:val="1"/>
      <w:numFmt w:val="bullet"/>
      <w:lvlText w:val=""/>
      <w:lvlJc w:val="left"/>
    </w:lvl>
    <w:lvl w:ilvl="7" w:tplc="C6240D44">
      <w:start w:val="1"/>
      <w:numFmt w:val="bullet"/>
      <w:lvlText w:val=""/>
      <w:lvlJc w:val="left"/>
    </w:lvl>
    <w:lvl w:ilvl="8" w:tplc="2DC8B94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238E1F28"/>
    <w:lvl w:ilvl="0" w:tplc="490CE51E">
      <w:start w:val="1"/>
      <w:numFmt w:val="bullet"/>
      <w:lvlText w:val="✓"/>
      <w:lvlJc w:val="left"/>
    </w:lvl>
    <w:lvl w:ilvl="1" w:tplc="45E03664">
      <w:start w:val="1"/>
      <w:numFmt w:val="bullet"/>
      <w:lvlText w:val=""/>
      <w:lvlJc w:val="left"/>
    </w:lvl>
    <w:lvl w:ilvl="2" w:tplc="06FEA9BE">
      <w:start w:val="1"/>
      <w:numFmt w:val="bullet"/>
      <w:lvlText w:val=""/>
      <w:lvlJc w:val="left"/>
    </w:lvl>
    <w:lvl w:ilvl="3" w:tplc="6F1CE4DA">
      <w:start w:val="1"/>
      <w:numFmt w:val="bullet"/>
      <w:lvlText w:val=""/>
      <w:lvlJc w:val="left"/>
    </w:lvl>
    <w:lvl w:ilvl="4" w:tplc="30E2D77C">
      <w:start w:val="1"/>
      <w:numFmt w:val="bullet"/>
      <w:lvlText w:val=""/>
      <w:lvlJc w:val="left"/>
    </w:lvl>
    <w:lvl w:ilvl="5" w:tplc="26FAA4AE">
      <w:start w:val="1"/>
      <w:numFmt w:val="bullet"/>
      <w:lvlText w:val=""/>
      <w:lvlJc w:val="left"/>
    </w:lvl>
    <w:lvl w:ilvl="6" w:tplc="4F9C778C">
      <w:start w:val="1"/>
      <w:numFmt w:val="bullet"/>
      <w:lvlText w:val=""/>
      <w:lvlJc w:val="left"/>
    </w:lvl>
    <w:lvl w:ilvl="7" w:tplc="B0BEFBDE">
      <w:start w:val="1"/>
      <w:numFmt w:val="bullet"/>
      <w:lvlText w:val=""/>
      <w:lvlJc w:val="left"/>
    </w:lvl>
    <w:lvl w:ilvl="8" w:tplc="08C84B48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46E87CCC"/>
    <w:lvl w:ilvl="0" w:tplc="5086927C">
      <w:start w:val="5"/>
      <w:numFmt w:val="decimal"/>
      <w:lvlText w:val="%1."/>
      <w:lvlJc w:val="left"/>
    </w:lvl>
    <w:lvl w:ilvl="1" w:tplc="40E607EC">
      <w:start w:val="1"/>
      <w:numFmt w:val="bullet"/>
      <w:lvlText w:val=""/>
      <w:lvlJc w:val="left"/>
    </w:lvl>
    <w:lvl w:ilvl="2" w:tplc="2FAE9110">
      <w:start w:val="1"/>
      <w:numFmt w:val="bullet"/>
      <w:lvlText w:val=""/>
      <w:lvlJc w:val="left"/>
    </w:lvl>
    <w:lvl w:ilvl="3" w:tplc="99DE5298">
      <w:start w:val="1"/>
      <w:numFmt w:val="bullet"/>
      <w:lvlText w:val=""/>
      <w:lvlJc w:val="left"/>
    </w:lvl>
    <w:lvl w:ilvl="4" w:tplc="11CAADFA">
      <w:start w:val="1"/>
      <w:numFmt w:val="bullet"/>
      <w:lvlText w:val=""/>
      <w:lvlJc w:val="left"/>
    </w:lvl>
    <w:lvl w:ilvl="5" w:tplc="0690392E">
      <w:start w:val="1"/>
      <w:numFmt w:val="bullet"/>
      <w:lvlText w:val=""/>
      <w:lvlJc w:val="left"/>
    </w:lvl>
    <w:lvl w:ilvl="6" w:tplc="1FC06A12">
      <w:start w:val="1"/>
      <w:numFmt w:val="bullet"/>
      <w:lvlText w:val=""/>
      <w:lvlJc w:val="left"/>
    </w:lvl>
    <w:lvl w:ilvl="7" w:tplc="C856083A">
      <w:start w:val="1"/>
      <w:numFmt w:val="bullet"/>
      <w:lvlText w:val=""/>
      <w:lvlJc w:val="left"/>
    </w:lvl>
    <w:lvl w:ilvl="8" w:tplc="14B6E41E">
      <w:start w:val="1"/>
      <w:numFmt w:val="bullet"/>
      <w:lvlText w:val=""/>
      <w:lvlJc w:val="left"/>
    </w:lvl>
  </w:abstractNum>
  <w:abstractNum w:abstractNumId="5" w15:restartNumberingAfterBreak="0">
    <w:nsid w:val="02C9190B"/>
    <w:multiLevelType w:val="hybridMultilevel"/>
    <w:tmpl w:val="4C0A811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270B51"/>
    <w:multiLevelType w:val="hybridMultilevel"/>
    <w:tmpl w:val="4C0A811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AB6FB8"/>
    <w:multiLevelType w:val="hybridMultilevel"/>
    <w:tmpl w:val="A21E023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D5E62"/>
    <w:multiLevelType w:val="hybridMultilevel"/>
    <w:tmpl w:val="4C0A811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82280"/>
    <w:multiLevelType w:val="hybridMultilevel"/>
    <w:tmpl w:val="4C0A811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E151EB"/>
    <w:multiLevelType w:val="hybridMultilevel"/>
    <w:tmpl w:val="4CDAD132"/>
    <w:lvl w:ilvl="0" w:tplc="0437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001465"/>
    <w:multiLevelType w:val="hybridMultilevel"/>
    <w:tmpl w:val="4C0A811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5F6DB6"/>
    <w:multiLevelType w:val="hybridMultilevel"/>
    <w:tmpl w:val="4C0A811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EC2D9D"/>
    <w:multiLevelType w:val="hybridMultilevel"/>
    <w:tmpl w:val="4C0A811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952039"/>
    <w:multiLevelType w:val="hybridMultilevel"/>
    <w:tmpl w:val="4C0A811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0"/>
  </w:num>
  <w:num w:numId="7">
    <w:abstractNumId w:val="7"/>
  </w:num>
  <w:num w:numId="8">
    <w:abstractNumId w:val="6"/>
  </w:num>
  <w:num w:numId="9">
    <w:abstractNumId w:val="8"/>
  </w:num>
  <w:num w:numId="10">
    <w:abstractNumId w:val="12"/>
  </w:num>
  <w:num w:numId="11">
    <w:abstractNumId w:val="9"/>
  </w:num>
  <w:num w:numId="12">
    <w:abstractNumId w:val="11"/>
  </w:num>
  <w:num w:numId="13">
    <w:abstractNumId w:val="5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DD"/>
    <w:rsid w:val="000C057E"/>
    <w:rsid w:val="000C69AC"/>
    <w:rsid w:val="001451D5"/>
    <w:rsid w:val="00297BF3"/>
    <w:rsid w:val="002A282F"/>
    <w:rsid w:val="00397ECA"/>
    <w:rsid w:val="004B4818"/>
    <w:rsid w:val="0054391A"/>
    <w:rsid w:val="005D439A"/>
    <w:rsid w:val="00610BE4"/>
    <w:rsid w:val="00673FBD"/>
    <w:rsid w:val="00693B7E"/>
    <w:rsid w:val="00696832"/>
    <w:rsid w:val="006B0BD7"/>
    <w:rsid w:val="006F77CB"/>
    <w:rsid w:val="00701FB5"/>
    <w:rsid w:val="007976A7"/>
    <w:rsid w:val="008759E6"/>
    <w:rsid w:val="008B22B0"/>
    <w:rsid w:val="00906272"/>
    <w:rsid w:val="009656DD"/>
    <w:rsid w:val="009C33DE"/>
    <w:rsid w:val="00A128A5"/>
    <w:rsid w:val="00A90F9C"/>
    <w:rsid w:val="00AA7154"/>
    <w:rsid w:val="00B85EC7"/>
    <w:rsid w:val="00BA2083"/>
    <w:rsid w:val="00BE3421"/>
    <w:rsid w:val="00BF48A1"/>
    <w:rsid w:val="00C77AE3"/>
    <w:rsid w:val="00CA1011"/>
    <w:rsid w:val="00D0365B"/>
    <w:rsid w:val="00DD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0D0B7F"/>
  <w15:chartTrackingRefBased/>
  <w15:docId w15:val="{432195B4-7D49-42D0-99C0-24BDE7AF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5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Besiki Tabatadze</dc:creator>
  <cp:keywords/>
  <cp:lastModifiedBy>user</cp:lastModifiedBy>
  <cp:revision>32</cp:revision>
  <dcterms:created xsi:type="dcterms:W3CDTF">2020-09-01T06:00:00Z</dcterms:created>
  <dcterms:modified xsi:type="dcterms:W3CDTF">2023-12-23T05:57:00Z</dcterms:modified>
</cp:coreProperties>
</file>